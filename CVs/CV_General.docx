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73390" w14:textId="72FBC7E8" w:rsidR="00801768" w:rsidRPr="00F067A2" w:rsidRDefault="00801768" w:rsidP="001F62B9">
      <w:pPr>
        <w:rPr>
          <w:rStyle w:val="Magentatext"/>
          <w:b/>
          <w:bCs/>
          <w:color w:val="002060"/>
          <w:sz w:val="26"/>
          <w:szCs w:val="26"/>
        </w:rPr>
      </w:pPr>
      <w:r w:rsidRPr="00F067A2">
        <w:rPr>
          <w:rStyle w:val="Magentatext"/>
          <w:b/>
          <w:bCs/>
          <w:color w:val="002060"/>
          <w:sz w:val="26"/>
          <w:szCs w:val="26"/>
        </w:rPr>
        <w:t>Nduvho Edward Ramashia</w:t>
      </w:r>
    </w:p>
    <w:p w14:paraId="6D107D43" w14:textId="520E7C9C" w:rsidR="00801768" w:rsidRPr="00F067A2" w:rsidRDefault="002454B3" w:rsidP="001F62B9">
      <w:pPr>
        <w:rPr>
          <w:rStyle w:val="Magentatext"/>
          <w:color w:val="002060"/>
          <w:sz w:val="22"/>
          <w:szCs w:val="22"/>
        </w:rPr>
      </w:pPr>
      <w:r>
        <w:rPr>
          <w:rStyle w:val="Magentatext"/>
          <w:b/>
          <w:bCs/>
          <w:color w:val="002060"/>
          <w:sz w:val="22"/>
          <w:szCs w:val="22"/>
        </w:rPr>
        <w:t>General</w:t>
      </w:r>
      <w:r w:rsidR="00801768" w:rsidRPr="00F067A2">
        <w:rPr>
          <w:rStyle w:val="Magentatext"/>
          <w:b/>
          <w:bCs/>
          <w:color w:val="002060"/>
          <w:sz w:val="22"/>
          <w:szCs w:val="22"/>
        </w:rPr>
        <w:t xml:space="preserve"> Address</w:t>
      </w:r>
      <w:r w:rsidR="00801768" w:rsidRPr="00F067A2">
        <w:rPr>
          <w:rStyle w:val="Magentatext"/>
          <w:color w:val="002060"/>
          <w:sz w:val="22"/>
          <w:szCs w:val="22"/>
        </w:rPr>
        <w:t>:</w:t>
      </w:r>
    </w:p>
    <w:p w14:paraId="4BBF3038" w14:textId="14A4E86F" w:rsidR="00801768" w:rsidRPr="00F067A2" w:rsidRDefault="00801768" w:rsidP="001F62B9">
      <w:pPr>
        <w:rPr>
          <w:rStyle w:val="Magentatext"/>
          <w:color w:val="002060"/>
        </w:rPr>
      </w:pPr>
      <w:r w:rsidRPr="00F067A2">
        <w:rPr>
          <w:rStyle w:val="Magentatext"/>
          <w:color w:val="002060"/>
        </w:rPr>
        <w:t>Johannesburg</w:t>
      </w:r>
    </w:p>
    <w:p w14:paraId="0C8987B5" w14:textId="4AB8A1A0" w:rsidR="00801768" w:rsidRPr="00F067A2" w:rsidRDefault="00801768" w:rsidP="001F62B9">
      <w:pPr>
        <w:rPr>
          <w:rStyle w:val="Magentatext"/>
          <w:color w:val="002060"/>
        </w:rPr>
      </w:pPr>
      <w:r w:rsidRPr="00F067A2">
        <w:rPr>
          <w:rStyle w:val="Magentatext"/>
          <w:color w:val="002060"/>
        </w:rPr>
        <w:t>2000</w:t>
      </w:r>
    </w:p>
    <w:p w14:paraId="00DA525B" w14:textId="04D036BB" w:rsidR="00801768" w:rsidRDefault="00913A01" w:rsidP="001F62B9">
      <w:pPr>
        <w:rPr>
          <w:rStyle w:val="Magentatext"/>
        </w:rPr>
      </w:pPr>
      <w:r w:rsidRPr="00547E34">
        <w:rPr>
          <w:noProof/>
          <w:sz w:val="22"/>
          <w:szCs w:val="14"/>
        </w:rPr>
        <mc:AlternateContent>
          <mc:Choice Requires="wpg">
            <w:drawing>
              <wp:anchor distT="0" distB="0" distL="114300" distR="114300" simplePos="0" relativeHeight="251669504" behindDoc="1" locked="1" layoutInCell="1" allowOverlap="1" wp14:anchorId="48A8F53D" wp14:editId="6535180D">
                <wp:simplePos x="0" y="0"/>
                <wp:positionH relativeFrom="page">
                  <wp:align>left</wp:align>
                </wp:positionH>
                <wp:positionV relativeFrom="paragraph">
                  <wp:posOffset>-1964690</wp:posOffset>
                </wp:positionV>
                <wp:extent cx="7755890" cy="10058400"/>
                <wp:effectExtent l="0" t="0" r="0" b="0"/>
                <wp:wrapNone/>
                <wp:docPr id="59" name="Group 5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5890" cy="10058400"/>
                          <a:chOff x="-15" y="0"/>
                          <a:chExt cx="12216" cy="15841"/>
                        </a:xfrm>
                      </wpg:grpSpPr>
                      <wpg:grpSp>
                        <wpg:cNvPr id="60" name="Group 46"/>
                        <wpg:cNvGrpSpPr>
                          <a:grpSpLocks/>
                        </wpg:cNvGrpSpPr>
                        <wpg:grpSpPr bwMode="auto">
                          <a:xfrm>
                            <a:off x="6845" y="0"/>
                            <a:ext cx="5356" cy="2981"/>
                            <a:chOff x="6862" y="0"/>
                            <a:chExt cx="5356" cy="2981"/>
                          </a:xfrm>
                        </wpg:grpSpPr>
                        <wps:wsp>
                          <wps:cNvPr id="61" name="AutoShape 47"/>
                          <wps:cNvSpPr>
                            <a:spLocks/>
                          </wps:cNvSpPr>
                          <wps:spPr bwMode="auto">
                            <a:xfrm>
                              <a:off x="6862" y="0"/>
                              <a:ext cx="3578" cy="2980"/>
                            </a:xfrm>
                            <a:custGeom>
                              <a:avLst/>
                              <a:gdLst>
                                <a:gd name="T0" fmla="+- 0 8372 6586"/>
                                <a:gd name="T1" fmla="*/ T0 w 3578"/>
                                <a:gd name="T2" fmla="*/ 591 h 2980"/>
                                <a:gd name="T3" fmla="+- 0 7780 6586"/>
                                <a:gd name="T4" fmla="*/ T3 w 3578"/>
                                <a:gd name="T5" fmla="*/ 0 h 2980"/>
                                <a:gd name="T6" fmla="+- 0 6586 6586"/>
                                <a:gd name="T7" fmla="*/ T6 w 3578"/>
                                <a:gd name="T8" fmla="*/ 0 h 2980"/>
                                <a:gd name="T9" fmla="+- 0 7774 6586"/>
                                <a:gd name="T10" fmla="*/ T9 w 3578"/>
                                <a:gd name="T11" fmla="*/ 1188 h 2980"/>
                                <a:gd name="T12" fmla="+- 0 8372 6586"/>
                                <a:gd name="T13" fmla="*/ T12 w 3578"/>
                                <a:gd name="T14" fmla="*/ 591 h 2980"/>
                                <a:gd name="T15" fmla="+- 0 10163 6586"/>
                                <a:gd name="T16" fmla="*/ T15 w 3578"/>
                                <a:gd name="T17" fmla="*/ 2383 h 2980"/>
                                <a:gd name="T18" fmla="+- 0 9566 6586"/>
                                <a:gd name="T19" fmla="*/ T18 w 3578"/>
                                <a:gd name="T20" fmla="*/ 1786 h 2980"/>
                                <a:gd name="T21" fmla="+- 0 8969 6586"/>
                                <a:gd name="T22" fmla="*/ T21 w 3578"/>
                                <a:gd name="T23" fmla="*/ 2383 h 2980"/>
                                <a:gd name="T24" fmla="+- 0 9566 6586"/>
                                <a:gd name="T25" fmla="*/ T24 w 3578"/>
                                <a:gd name="T26" fmla="*/ 2980 h 2980"/>
                                <a:gd name="T27" fmla="+- 0 10163 6586"/>
                                <a:gd name="T28" fmla="*/ T27 w 3578"/>
                                <a:gd name="T29" fmla="*/ 2383 h 2980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3" y="T14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9" y="T20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5" y="T26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3578" h="2980">
                                  <a:moveTo>
                                    <a:pt x="1786" y="591"/>
                                  </a:moveTo>
                                  <a:lnTo>
                                    <a:pt x="119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88" y="1188"/>
                                  </a:lnTo>
                                  <a:lnTo>
                                    <a:pt x="1786" y="591"/>
                                  </a:lnTo>
                                  <a:moveTo>
                                    <a:pt x="3577" y="2383"/>
                                  </a:moveTo>
                                  <a:lnTo>
                                    <a:pt x="2980" y="1786"/>
                                  </a:lnTo>
                                  <a:lnTo>
                                    <a:pt x="2383" y="2383"/>
                                  </a:lnTo>
                                  <a:lnTo>
                                    <a:pt x="2980" y="2980"/>
                                  </a:lnTo>
                                  <a:lnTo>
                                    <a:pt x="3577" y="2383"/>
                                  </a:lnTo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48"/>
                          <wps:cNvSpPr>
                            <a:spLocks/>
                          </wps:cNvSpPr>
                          <wps:spPr bwMode="auto">
                            <a:xfrm>
                              <a:off x="7452" y="1175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7774 7177"/>
                                <a:gd name="T1" fmla="*/ T0 w 1792"/>
                                <a:gd name="T2" fmla="+- 0 1188 1188"/>
                                <a:gd name="T3" fmla="*/ 1188 h 1792"/>
                                <a:gd name="T4" fmla="+- 0 7177 7177"/>
                                <a:gd name="T5" fmla="*/ T4 w 1792"/>
                                <a:gd name="T6" fmla="+- 0 1786 1188"/>
                                <a:gd name="T7" fmla="*/ 1786 h 1792"/>
                                <a:gd name="T8" fmla="+- 0 8372 7177"/>
                                <a:gd name="T9" fmla="*/ T8 w 1792"/>
                                <a:gd name="T10" fmla="+- 0 2980 1188"/>
                                <a:gd name="T11" fmla="*/ 2980 h 1792"/>
                                <a:gd name="T12" fmla="+- 0 8969 7177"/>
                                <a:gd name="T13" fmla="*/ T12 w 1792"/>
                                <a:gd name="T14" fmla="+- 0 2383 1188"/>
                                <a:gd name="T15" fmla="*/ 2383 h 1792"/>
                                <a:gd name="T16" fmla="+- 0 7774 7177"/>
                                <a:gd name="T17" fmla="*/ T16 w 1792"/>
                                <a:gd name="T18" fmla="+- 0 1188 1188"/>
                                <a:gd name="T19" fmla="*/ 1188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7" y="0"/>
                                  </a:moveTo>
                                  <a:lnTo>
                                    <a:pt x="0" y="598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Freeform 49"/>
                          <wps:cNvSpPr>
                            <a:spLocks/>
                          </wps:cNvSpPr>
                          <wps:spPr bwMode="auto">
                            <a:xfrm>
                              <a:off x="8974" y="0"/>
                              <a:ext cx="1183" cy="592"/>
                            </a:xfrm>
                            <a:custGeom>
                              <a:avLst/>
                              <a:gdLst>
                                <a:gd name="T0" fmla="+- 0 10158 8975"/>
                                <a:gd name="T1" fmla="*/ T0 w 1183"/>
                                <a:gd name="T2" fmla="*/ 0 h 592"/>
                                <a:gd name="T3" fmla="+- 0 8975 8975"/>
                                <a:gd name="T4" fmla="*/ T3 w 1183"/>
                                <a:gd name="T5" fmla="*/ 0 h 592"/>
                                <a:gd name="T6" fmla="+- 0 9566 8975"/>
                                <a:gd name="T7" fmla="*/ T6 w 1183"/>
                                <a:gd name="T8" fmla="*/ 591 h 592"/>
                                <a:gd name="T9" fmla="+- 0 10158 8975"/>
                                <a:gd name="T10" fmla="*/ T9 w 1183"/>
                                <a:gd name="T11" fmla="*/ 0 h 592"/>
                              </a:gdLst>
                              <a:ahLst/>
                              <a:cxnLst>
                                <a:cxn ang="0">
                                  <a:pos x="T1" y="T2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7" y="T8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183" h="592">
                                  <a:moveTo>
                                    <a:pt x="11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1" y="591"/>
                                  </a:lnTo>
                                  <a:lnTo>
                                    <a:pt x="11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50"/>
                          <wps:cNvSpPr>
                            <a:spLocks/>
                          </wps:cNvSpPr>
                          <wps:spPr bwMode="auto">
                            <a:xfrm>
                              <a:off x="8037" y="591"/>
                              <a:ext cx="1792" cy="1792"/>
                            </a:xfrm>
                            <a:custGeom>
                              <a:avLst/>
                              <a:gdLst>
                                <a:gd name="T0" fmla="+- 0 8372 7774"/>
                                <a:gd name="T1" fmla="*/ T0 w 1792"/>
                                <a:gd name="T2" fmla="+- 0 591 591"/>
                                <a:gd name="T3" fmla="*/ 591 h 1792"/>
                                <a:gd name="T4" fmla="+- 0 7774 7774"/>
                                <a:gd name="T5" fmla="*/ T4 w 1792"/>
                                <a:gd name="T6" fmla="+- 0 1188 591"/>
                                <a:gd name="T7" fmla="*/ 1188 h 1792"/>
                                <a:gd name="T8" fmla="+- 0 8969 7774"/>
                                <a:gd name="T9" fmla="*/ T8 w 1792"/>
                                <a:gd name="T10" fmla="+- 0 2383 591"/>
                                <a:gd name="T11" fmla="*/ 2383 h 1792"/>
                                <a:gd name="T12" fmla="+- 0 9566 7774"/>
                                <a:gd name="T13" fmla="*/ T12 w 1792"/>
                                <a:gd name="T14" fmla="+- 0 1786 591"/>
                                <a:gd name="T15" fmla="*/ 1786 h 1792"/>
                                <a:gd name="T16" fmla="+- 0 8372 7774"/>
                                <a:gd name="T17" fmla="*/ T16 w 1792"/>
                                <a:gd name="T18" fmla="+- 0 591 591"/>
                                <a:gd name="T19" fmla="*/ 591 h 179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792" h="1792">
                                  <a:moveTo>
                                    <a:pt x="598" y="0"/>
                                  </a:moveTo>
                                  <a:lnTo>
                                    <a:pt x="0" y="597"/>
                                  </a:lnTo>
                                  <a:lnTo>
                                    <a:pt x="1195" y="1792"/>
                                  </a:lnTo>
                                  <a:lnTo>
                                    <a:pt x="1792" y="1195"/>
                                  </a:lnTo>
                                  <a:lnTo>
                                    <a:pt x="5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51"/>
                          <wps:cNvSpPr>
                            <a:spLocks/>
                          </wps:cNvSpPr>
                          <wps:spPr bwMode="auto">
                            <a:xfrm>
                              <a:off x="10760" y="591"/>
                              <a:ext cx="1195" cy="1195"/>
                            </a:xfrm>
                            <a:custGeom>
                              <a:avLst/>
                              <a:gdLst>
                                <a:gd name="T0" fmla="+- 0 10760 10760"/>
                                <a:gd name="T1" fmla="*/ T0 w 1195"/>
                                <a:gd name="T2" fmla="+- 0 591 591"/>
                                <a:gd name="T3" fmla="*/ 591 h 1195"/>
                                <a:gd name="T4" fmla="+- 0 11955 10760"/>
                                <a:gd name="T5" fmla="*/ T4 w 1195"/>
                                <a:gd name="T6" fmla="+- 0 1786 591"/>
                                <a:gd name="T7" fmla="*/ 1786 h 1195"/>
                                <a:gd name="T8" fmla="+- 0 10760 10760"/>
                                <a:gd name="T9" fmla="*/ T8 w 1195"/>
                                <a:gd name="T10" fmla="+- 0 591 591"/>
                                <a:gd name="T11" fmla="*/ 591 h 11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195" h="1195">
                                  <a:moveTo>
                                    <a:pt x="0" y="0"/>
                                  </a:moveTo>
                                  <a:lnTo>
                                    <a:pt x="1195" y="119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5D3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52"/>
                          <wps:cNvSpPr>
                            <a:spLocks/>
                          </wps:cNvSpPr>
                          <wps:spPr bwMode="auto">
                            <a:xfrm>
                              <a:off x="9829" y="592"/>
                              <a:ext cx="2389" cy="2389"/>
                            </a:xfrm>
                            <a:custGeom>
                              <a:avLst/>
                              <a:gdLst>
                                <a:gd name="T0" fmla="+- 0 10760 9566"/>
                                <a:gd name="T1" fmla="*/ T0 w 2389"/>
                                <a:gd name="T2" fmla="+- 0 591 591"/>
                                <a:gd name="T3" fmla="*/ 591 h 2389"/>
                                <a:gd name="T4" fmla="+- 0 9566 9566"/>
                                <a:gd name="T5" fmla="*/ T4 w 2389"/>
                                <a:gd name="T6" fmla="+- 0 1786 591"/>
                                <a:gd name="T7" fmla="*/ 1786 h 2389"/>
                                <a:gd name="T8" fmla="+- 0 10760 9566"/>
                                <a:gd name="T9" fmla="*/ T8 w 2389"/>
                                <a:gd name="T10" fmla="+- 0 2980 591"/>
                                <a:gd name="T11" fmla="*/ 2980 h 2389"/>
                                <a:gd name="T12" fmla="+- 0 11955 9566"/>
                                <a:gd name="T13" fmla="*/ T12 w 2389"/>
                                <a:gd name="T14" fmla="+- 0 1786 591"/>
                                <a:gd name="T15" fmla="*/ 1786 h 2389"/>
                                <a:gd name="T16" fmla="+- 0 10760 9566"/>
                                <a:gd name="T17" fmla="*/ T16 w 2389"/>
                                <a:gd name="T18" fmla="+- 0 591 591"/>
                                <a:gd name="T19" fmla="*/ 591 h 23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389" h="2389">
                                  <a:moveTo>
                                    <a:pt x="1194" y="0"/>
                                  </a:moveTo>
                                  <a:lnTo>
                                    <a:pt x="0" y="1195"/>
                                  </a:lnTo>
                                  <a:lnTo>
                                    <a:pt x="1194" y="2389"/>
                                  </a:lnTo>
                                  <a:lnTo>
                                    <a:pt x="2389" y="1195"/>
                                  </a:lnTo>
                                  <a:lnTo>
                                    <a:pt x="11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" name="Group 53"/>
                        <wpg:cNvGrpSpPr>
                          <a:grpSpLocks/>
                        </wpg:cNvGrpSpPr>
                        <wpg:grpSpPr bwMode="auto">
                          <a:xfrm>
                            <a:off x="-15" y="12290"/>
                            <a:ext cx="3551" cy="3551"/>
                            <a:chOff x="0" y="12290"/>
                            <a:chExt cx="3551" cy="3551"/>
                          </a:xfrm>
                        </wpg:grpSpPr>
                        <wps:wsp>
                          <wps:cNvPr id="68" name="Freeform 54"/>
                          <wps:cNvSpPr>
                            <a:spLocks/>
                          </wps:cNvSpPr>
                          <wps:spPr bwMode="auto">
                            <a:xfrm>
                              <a:off x="0" y="12289"/>
                              <a:ext cx="1789" cy="2386"/>
                            </a:xfrm>
                            <a:custGeom>
                              <a:avLst/>
                              <a:gdLst>
                                <a:gd name="T0" fmla="*/ 0 w 1789"/>
                                <a:gd name="T1" fmla="+- 0 12290 12290"/>
                                <a:gd name="T2" fmla="*/ 12290 h 2386"/>
                                <a:gd name="T3" fmla="*/ 0 w 1789"/>
                                <a:gd name="T4" fmla="+- 0 13484 12290"/>
                                <a:gd name="T5" fmla="*/ 13484 h 2386"/>
                                <a:gd name="T6" fmla="*/ 1192 w 1789"/>
                                <a:gd name="T7" fmla="+- 0 14676 12290"/>
                                <a:gd name="T8" fmla="*/ 14676 h 2386"/>
                                <a:gd name="T9" fmla="*/ 1789 w 1789"/>
                                <a:gd name="T10" fmla="+- 0 14079 12290"/>
                                <a:gd name="T11" fmla="*/ 14079 h 2386"/>
                                <a:gd name="T12" fmla="*/ 0 w 1789"/>
                                <a:gd name="T13" fmla="+- 0 12290 12290"/>
                                <a:gd name="T14" fmla="*/ 12290 h 2386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1789" h="2386">
                                  <a:moveTo>
                                    <a:pt x="0" y="0"/>
                                  </a:moveTo>
                                  <a:lnTo>
                                    <a:pt x="0" y="1194"/>
                                  </a:lnTo>
                                  <a:lnTo>
                                    <a:pt x="1192" y="2386"/>
                                  </a:lnTo>
                                  <a:lnTo>
                                    <a:pt x="1789" y="17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55"/>
                          <wps:cNvSpPr>
                            <a:spLocks/>
                          </wps:cNvSpPr>
                          <wps:spPr bwMode="auto">
                            <a:xfrm>
                              <a:off x="0" y="14678"/>
                              <a:ext cx="1162" cy="1162"/>
                            </a:xfrm>
                            <a:custGeom>
                              <a:avLst/>
                              <a:gdLst>
                                <a:gd name="T0" fmla="*/ 0 w 1162"/>
                                <a:gd name="T1" fmla="+- 0 14679 14679"/>
                                <a:gd name="T2" fmla="*/ 14679 h 1162"/>
                                <a:gd name="T3" fmla="*/ 0 w 1162"/>
                                <a:gd name="T4" fmla="+- 0 15840 14679"/>
                                <a:gd name="T5" fmla="*/ 15840 h 1162"/>
                                <a:gd name="T6" fmla="*/ 1161 w 1162"/>
                                <a:gd name="T7" fmla="+- 0 15840 14679"/>
                                <a:gd name="T8" fmla="*/ 15840 h 1162"/>
                                <a:gd name="T9" fmla="*/ 0 w 1162"/>
                                <a:gd name="T10" fmla="+- 0 14679 14679"/>
                                <a:gd name="T11" fmla="*/ 14679 h 1162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162" h="1162">
                                  <a:moveTo>
                                    <a:pt x="0" y="0"/>
                                  </a:moveTo>
                                  <a:lnTo>
                                    <a:pt x="0" y="1161"/>
                                  </a:lnTo>
                                  <a:lnTo>
                                    <a:pt x="1161" y="116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5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56"/>
                          <wps:cNvSpPr>
                            <a:spLocks/>
                          </wps:cNvSpPr>
                          <wps:spPr bwMode="auto">
                            <a:xfrm>
                              <a:off x="2385" y="14675"/>
                              <a:ext cx="1165" cy="1165"/>
                            </a:xfrm>
                            <a:custGeom>
                              <a:avLst/>
                              <a:gdLst>
                                <a:gd name="T0" fmla="+- 0 2386 2386"/>
                                <a:gd name="T1" fmla="*/ T0 w 1165"/>
                                <a:gd name="T2" fmla="+- 0 14675 14675"/>
                                <a:gd name="T3" fmla="*/ 14675 h 1165"/>
                                <a:gd name="T4" fmla="+- 0 3550 2386"/>
                                <a:gd name="T5" fmla="*/ T4 w 1165"/>
                                <a:gd name="T6" fmla="+- 0 15840 14675"/>
                                <a:gd name="T7" fmla="*/ 15840 h 1165"/>
                                <a:gd name="T8" fmla="+- 0 2386 2386"/>
                                <a:gd name="T9" fmla="*/ T8 w 1165"/>
                                <a:gd name="T10" fmla="+- 0 14675 14675"/>
                                <a:gd name="T11" fmla="*/ 14675 h 11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165" h="1165">
                                  <a:moveTo>
                                    <a:pt x="0" y="0"/>
                                  </a:moveTo>
                                  <a:lnTo>
                                    <a:pt x="1164" y="11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5D3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57"/>
                          <wps:cNvSpPr>
                            <a:spLocks/>
                          </wps:cNvSpPr>
                          <wps:spPr bwMode="auto">
                            <a:xfrm>
                              <a:off x="1221" y="14675"/>
                              <a:ext cx="2330" cy="1165"/>
                            </a:xfrm>
                            <a:custGeom>
                              <a:avLst/>
                              <a:gdLst>
                                <a:gd name="T0" fmla="+- 0 2386 1221"/>
                                <a:gd name="T1" fmla="*/ T0 w 2330"/>
                                <a:gd name="T2" fmla="+- 0 14676 14676"/>
                                <a:gd name="T3" fmla="*/ 14676 h 1165"/>
                                <a:gd name="T4" fmla="+- 0 1221 1221"/>
                                <a:gd name="T5" fmla="*/ T4 w 2330"/>
                                <a:gd name="T6" fmla="+- 0 15840 14676"/>
                                <a:gd name="T7" fmla="*/ 15840 h 1165"/>
                                <a:gd name="T8" fmla="+- 0 3550 1221"/>
                                <a:gd name="T9" fmla="*/ T8 w 2330"/>
                                <a:gd name="T10" fmla="+- 0 15840 14676"/>
                                <a:gd name="T11" fmla="*/ 15840 h 1165"/>
                                <a:gd name="T12" fmla="+- 0 2386 1221"/>
                                <a:gd name="T13" fmla="*/ T12 w 2330"/>
                                <a:gd name="T14" fmla="+- 0 14676 14676"/>
                                <a:gd name="T15" fmla="*/ 14676 h 11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2330" h="1165">
                                  <a:moveTo>
                                    <a:pt x="1165" y="0"/>
                                  </a:moveTo>
                                  <a:lnTo>
                                    <a:pt x="0" y="1164"/>
                                  </a:lnTo>
                                  <a:lnTo>
                                    <a:pt x="2329" y="1164"/>
                                  </a:lnTo>
                                  <a:lnTo>
                                    <a:pt x="11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07B0DC" id="Group 59" o:spid="_x0000_s1026" alt="&quot;&quot;" style="position:absolute;margin-left:0;margin-top:-154.7pt;width:610.7pt;height:11in;z-index:-251646976;mso-position-horizontal:left;mso-position-horizontal-relative:page" coordorigin="-15" coordsize="12216,1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">
                <v:group id="Group 46" o:spid="_x0000_s1027" style="position:absolute;left:6845;width:5356;height:2981" coordorigin="6862" coordsize="5356,2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AutoShape 47" o:spid="_x0000_s1028" style="position:absolute;left:6862;width:3578;height:2980;visibility:visible;mso-wrap-style:square;v-text-anchor:top" coordsize="3578,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" path="m1786,591l1194,,,,1188,1188,1786,591m3577,2383l2980,1786r-597,597l2980,2980r597,-597e" fillcolor="#002060" stroked="f">
                    <v:path arrowok="t" o:connecttype="custom" o:connectlocs="1786,591;1194,0;0,0;1188,1188;1786,591;3577,2383;2980,1786;2383,2383;2980,2980;3577,2383" o:connectangles="0,0,0,0,0,0,0,0,0,0"/>
                  </v:shape>
                  <v:shape id="Freeform 48" o:spid="_x0000_s1029" style="position:absolute;left:7452;top:1175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" path="m597,l,598,1195,1792r597,-597l597,xe" fillcolor="#00b050" stroked="f">
                    <v:path arrowok="t" o:connecttype="custom" o:connectlocs="597,1188;0,1786;1195,2980;1792,2383;597,1188" o:connectangles="0,0,0,0,0"/>
                  </v:shape>
                  <v:shape id="Freeform 49" o:spid="_x0000_s1030" style="position:absolute;left:8974;width:1183;height:592;visibility:visible;mso-wrap-style:square;v-text-anchor:top" coordsize="1183,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" path="m1183,l,,591,591,1183,xe" fillcolor="#f8cb26 [2405]" stroked="f">
                    <v:path arrowok="t" o:connecttype="custom" o:connectlocs="1183,0;0,0;591,591;1183,0" o:connectangles="0,0,0,0"/>
                  </v:shape>
                  <v:shape id="Freeform 50" o:spid="_x0000_s1031" style="position:absolute;left:8037;top:591;width:1792;height:1792;visibility:visible;mso-wrap-style:square;v-text-anchor:top" coordsize="1792,1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" path="m598,l,597,1195,1792r597,-597l598,xe" fillcolor="#cbe5e9 [1940]" stroked="f">
                    <v:path arrowok="t" o:connecttype="custom" o:connectlocs="598,591;0,1188;1195,2383;1792,1786;598,591" o:connectangles="0,0,0,0,0"/>
                  </v:shape>
                  <v:shape id="Freeform 51" o:spid="_x0000_s1032" style="position:absolute;left:10760;top:591;width:1195;height:1195;visibility:visible;mso-wrap-style:square;v-text-anchor:top" coordsize="1195,1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" path="m,l1195,1195,,xe" fillcolor="#f15d35" stroked="f">
                    <v:path arrowok="t" o:connecttype="custom" o:connectlocs="0,591;1195,1786;0,591" o:connectangles="0,0,0"/>
                  </v:shape>
                  <v:shape id="Freeform 52" o:spid="_x0000_s1033" style="position:absolute;left:9829;top:592;width:2389;height:2389;visibility:visible;mso-wrap-style:square;v-text-anchor:top" coordsize="2389,2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" path="m1194,l,1195,1194,2389,2389,1195,1194,xe" fillcolor="#002060" stroked="f">
                    <v:path arrowok="t" o:connecttype="custom" o:connectlocs="1194,591;0,1786;1194,2980;2389,1786;1194,591" o:connectangles="0,0,0,0,0"/>
                  </v:shape>
                </v:group>
                <v:group id="Group 53" o:spid="_x0000_s1034" style="position:absolute;left:-15;top:12290;width:3551;height:3551" coordorigin=",12290" coordsize="3551,3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54" o:spid="_x0000_s1035" style="position:absolute;top:12289;width:1789;height:2386;visibility:visible;mso-wrap-style:square;v-text-anchor:top" coordsize="1789,2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" path="m,l,1194,1192,2386r597,-597l,xe" fillcolor="#002060" stroked="f">
                    <v:path arrowok="t" o:connecttype="custom" o:connectlocs="0,12290;0,13484;1192,14676;1789,14079;0,12290" o:connectangles="0,0,0,0,0"/>
                  </v:shape>
                  <v:shape id="Freeform 55" o:spid="_x0000_s1036" style="position:absolute;top:14678;width:1162;height:1162;visibility:visible;mso-wrap-style:square;v-text-anchor:top" coordsize="1162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" path="m,l,1161r1161,l,xe" fillcolor="#00b050" stroked="f">
                    <v:path arrowok="t" o:connecttype="custom" o:connectlocs="0,14679;0,15840;1161,15840;0,14679" o:connectangles="0,0,0,0"/>
                  </v:shape>
                  <v:shape id="Freeform 56" o:spid="_x0000_s1037" style="position:absolute;left:2385;top:14675;width:1165;height:1165;visibility:visible;mso-wrap-style:square;v-text-anchor:top" coordsize="1165,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" path="m,l1164,1165,,xe" fillcolor="#f15d35" stroked="f">
                    <v:path arrowok="t" o:connecttype="custom" o:connectlocs="0,14675;1164,15840;0,14675" o:connectangles="0,0,0"/>
                  </v:shape>
                  <v:shape id="Freeform 57" o:spid="_x0000_s1038" style="position:absolute;left:1221;top:14675;width:2330;height:1165;visibility:visible;mso-wrap-style:square;v-text-anchor:top" coordsize="2330,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" path="m1165,l,1164r2329,l1165,xe" fillcolor="#c00000" stroked="f">
                    <v:path arrowok="t" o:connecttype="custom" o:connectlocs="1165,14676;0,15840;2329,15840;1165,14676" o:connectangles="0,0,0,0"/>
                  </v:shape>
                </v:group>
                <w10:wrap anchorx="page"/>
                <w10:anchorlock/>
              </v:group>
            </w:pict>
          </mc:Fallback>
        </mc:AlternateContent>
      </w:r>
    </w:p>
    <w:p w14:paraId="327A1805" w14:textId="205E0D00" w:rsidR="00F1443D" w:rsidRPr="00F067A2" w:rsidRDefault="00F1443D" w:rsidP="00762950">
      <w:pPr>
        <w:pStyle w:val="BodyContactInfo"/>
        <w:rPr>
          <w:rStyle w:val="Magentatext"/>
          <w:color w:val="002060"/>
        </w:rPr>
      </w:pPr>
      <w:r w:rsidRPr="00F067A2">
        <w:rPr>
          <w:rStyle w:val="Magentatext"/>
          <w:color w:val="002060"/>
        </w:rPr>
        <w:t>063 853 3355</w:t>
      </w:r>
    </w:p>
    <w:p w14:paraId="6459258F" w14:textId="4511F823" w:rsidR="002454B3" w:rsidRDefault="00000000" w:rsidP="00762950">
      <w:pPr>
        <w:pStyle w:val="BodyContactInfo"/>
        <w:rPr>
          <w:rStyle w:val="Magentatext"/>
          <w:color w:val="002060"/>
        </w:rPr>
      </w:pPr>
      <w:hyperlink r:id="rId10" w:history="1">
        <w:r w:rsidR="002454B3" w:rsidRPr="002454B3">
          <w:rPr>
            <w:rStyle w:val="Hyperlink"/>
          </w:rPr>
          <w:t>LinkedIn</w:t>
        </w:r>
      </w:hyperlink>
      <w:r w:rsidR="002454B3">
        <w:rPr>
          <w:rStyle w:val="Magentatext"/>
          <w:color w:val="002060"/>
        </w:rPr>
        <w:t xml:space="preserve"> | </w:t>
      </w:r>
      <w:hyperlink r:id="rId11" w:history="1">
        <w:r w:rsidR="002454B3" w:rsidRPr="002454B3">
          <w:rPr>
            <w:rStyle w:val="Hyperlink"/>
          </w:rPr>
          <w:t>GitHub</w:t>
        </w:r>
      </w:hyperlink>
      <w:r w:rsidR="002454B3">
        <w:rPr>
          <w:rStyle w:val="Magentatext"/>
          <w:color w:val="002060"/>
        </w:rPr>
        <w:t xml:space="preserve"> </w:t>
      </w:r>
    </w:p>
    <w:p w14:paraId="5D692503" w14:textId="0FE9E264" w:rsidR="0028320E" w:rsidRPr="00F067A2" w:rsidRDefault="0028320E" w:rsidP="00762950">
      <w:pPr>
        <w:pStyle w:val="BodyContactInfo"/>
        <w:rPr>
          <w:rStyle w:val="Magentatext"/>
          <w:color w:val="002060"/>
        </w:rPr>
      </w:pPr>
      <w:hyperlink r:id="rId12" w:history="1">
        <w:r w:rsidRPr="00307BE7">
          <w:rPr>
            <w:rStyle w:val="Hyperlink"/>
          </w:rPr>
          <w:t>Nduvho.Ramashia@gmail.com</w:t>
        </w:r>
      </w:hyperlink>
      <w:r>
        <w:rPr>
          <w:rStyle w:val="Magentatext"/>
          <w:color w:val="002060"/>
        </w:rPr>
        <w:t xml:space="preserve"> </w:t>
      </w:r>
    </w:p>
    <w:tbl>
      <w:tblPr>
        <w:tblW w:w="5014" w:type="pct"/>
        <w:tblLayout w:type="fixed"/>
        <w:tblCellMar>
          <w:left w:w="14" w:type="dxa"/>
          <w:right w:w="115" w:type="dxa"/>
        </w:tblCellMar>
        <w:tblLook w:val="0600" w:firstRow="0" w:lastRow="0" w:firstColumn="0" w:lastColumn="0" w:noHBand="1" w:noVBand="1"/>
      </w:tblPr>
      <w:tblGrid>
        <w:gridCol w:w="1832"/>
        <w:gridCol w:w="1073"/>
        <w:gridCol w:w="1845"/>
        <w:gridCol w:w="1629"/>
        <w:gridCol w:w="1283"/>
        <w:gridCol w:w="3137"/>
        <w:gridCol w:w="6"/>
        <w:gridCol w:w="11"/>
      </w:tblGrid>
      <w:tr w:rsidR="006073AB" w14:paraId="2B9B7BA4" w14:textId="77777777" w:rsidTr="00427C94">
        <w:trPr>
          <w:trHeight w:val="2160"/>
        </w:trPr>
        <w:tc>
          <w:tcPr>
            <w:tcW w:w="5000" w:type="pct"/>
            <w:gridSpan w:val="8"/>
            <w:vAlign w:val="bottom"/>
          </w:tcPr>
          <w:p w14:paraId="26732D3E" w14:textId="680D2C48" w:rsidR="006073AB" w:rsidRDefault="00F1443D" w:rsidP="00427C94">
            <w:pPr>
              <w:pStyle w:val="Title"/>
            </w:pPr>
            <w:r>
              <w:t>Nduvho</w:t>
            </w:r>
            <w:r w:rsidR="006B4D59">
              <w:t xml:space="preserve"> </w:t>
            </w:r>
            <w:r>
              <w:t>E. Ramashia</w:t>
            </w:r>
          </w:p>
        </w:tc>
      </w:tr>
      <w:tr w:rsidR="006073AB" w:rsidRPr="00702223" w14:paraId="3E789FCE" w14:textId="77777777" w:rsidTr="00E2138C">
        <w:trPr>
          <w:gridAfter w:val="2"/>
          <w:wAfter w:w="8" w:type="pct"/>
          <w:trHeight w:val="115"/>
        </w:trPr>
        <w:tc>
          <w:tcPr>
            <w:tcW w:w="847" w:type="pct"/>
            <w:shd w:val="clear" w:color="auto" w:fill="AA5881" w:themeFill="accent4"/>
          </w:tcPr>
          <w:p w14:paraId="06E30D6F" w14:textId="77777777" w:rsidR="006073AB" w:rsidRPr="00F067A2" w:rsidRDefault="006073AB" w:rsidP="00427C94">
            <w:pPr>
              <w:rPr>
                <w:color w:val="002060"/>
                <w:sz w:val="6"/>
                <w:szCs w:val="6"/>
              </w:rPr>
            </w:pPr>
          </w:p>
        </w:tc>
        <w:tc>
          <w:tcPr>
            <w:tcW w:w="496" w:type="pct"/>
          </w:tcPr>
          <w:p w14:paraId="4F872068" w14:textId="77777777" w:rsidR="006073AB" w:rsidRPr="00702223" w:rsidRDefault="006073AB" w:rsidP="00427C94">
            <w:pPr>
              <w:rPr>
                <w:sz w:val="6"/>
                <w:szCs w:val="6"/>
              </w:rPr>
            </w:pPr>
          </w:p>
        </w:tc>
        <w:tc>
          <w:tcPr>
            <w:tcW w:w="853" w:type="pct"/>
          </w:tcPr>
          <w:p w14:paraId="0DF321C2" w14:textId="77777777" w:rsidR="006073AB" w:rsidRPr="00702223" w:rsidRDefault="006073AB" w:rsidP="00427C94">
            <w:pPr>
              <w:rPr>
                <w:sz w:val="6"/>
                <w:szCs w:val="6"/>
              </w:rPr>
            </w:pPr>
          </w:p>
        </w:tc>
        <w:tc>
          <w:tcPr>
            <w:tcW w:w="753" w:type="pct"/>
          </w:tcPr>
          <w:p w14:paraId="4362B923" w14:textId="77777777" w:rsidR="006073AB" w:rsidRPr="00702223" w:rsidRDefault="006073AB" w:rsidP="00427C94">
            <w:pPr>
              <w:rPr>
                <w:sz w:val="6"/>
                <w:szCs w:val="6"/>
              </w:rPr>
            </w:pPr>
          </w:p>
        </w:tc>
        <w:tc>
          <w:tcPr>
            <w:tcW w:w="593" w:type="pct"/>
            <w:shd w:val="clear" w:color="auto" w:fill="000000" w:themeFill="text1"/>
          </w:tcPr>
          <w:p w14:paraId="3D654D41" w14:textId="77777777" w:rsidR="006073AB" w:rsidRPr="00702223" w:rsidRDefault="006073AB" w:rsidP="00427C94">
            <w:pPr>
              <w:rPr>
                <w:sz w:val="6"/>
                <w:szCs w:val="6"/>
              </w:rPr>
            </w:pPr>
          </w:p>
        </w:tc>
        <w:tc>
          <w:tcPr>
            <w:tcW w:w="1450" w:type="pct"/>
          </w:tcPr>
          <w:p w14:paraId="725192C6" w14:textId="77777777" w:rsidR="006073AB" w:rsidRPr="00702223" w:rsidRDefault="006073AB" w:rsidP="00427C94">
            <w:pPr>
              <w:rPr>
                <w:sz w:val="6"/>
                <w:szCs w:val="6"/>
              </w:rPr>
            </w:pPr>
          </w:p>
        </w:tc>
      </w:tr>
      <w:tr w:rsidR="006073AB" w14:paraId="3C3CA58F" w14:textId="77777777" w:rsidTr="00E2138C">
        <w:trPr>
          <w:gridAfter w:val="1"/>
          <w:wAfter w:w="5" w:type="pct"/>
          <w:trHeight w:val="2200"/>
        </w:trPr>
        <w:tc>
          <w:tcPr>
            <w:tcW w:w="2196" w:type="pct"/>
            <w:gridSpan w:val="3"/>
          </w:tcPr>
          <w:p w14:paraId="34976EA3" w14:textId="7F2FE8F5" w:rsidR="003B1C74" w:rsidRPr="00F067A2" w:rsidRDefault="003B1C74" w:rsidP="003B1C74">
            <w:pPr>
              <w:pStyle w:val="Objective"/>
              <w:rPr>
                <w:rStyle w:val="Magentatext"/>
                <w:color w:val="002060"/>
              </w:rPr>
            </w:pPr>
            <w:r w:rsidRPr="00F067A2">
              <w:rPr>
                <w:rStyle w:val="Magentatext"/>
                <w:color w:val="002060"/>
              </w:rPr>
              <w:t>I am amongst other things, a focused, passionate</w:t>
            </w:r>
            <w:r w:rsidR="00F70615">
              <w:rPr>
                <w:rStyle w:val="Magentatext"/>
                <w:color w:val="002060"/>
              </w:rPr>
              <w:t>, emotionally mature</w:t>
            </w:r>
            <w:r w:rsidR="004C63BE" w:rsidRPr="00F067A2">
              <w:rPr>
                <w:rStyle w:val="Magentatext"/>
                <w:color w:val="002060"/>
              </w:rPr>
              <w:t>,</w:t>
            </w:r>
            <w:r w:rsidRPr="00F067A2">
              <w:rPr>
                <w:rStyle w:val="Magentatext"/>
                <w:color w:val="002060"/>
              </w:rPr>
              <w:t xml:space="preserve"> and results</w:t>
            </w:r>
            <w:r w:rsidR="004C63BE" w:rsidRPr="00F067A2">
              <w:rPr>
                <w:rStyle w:val="Magentatext"/>
                <w:color w:val="002060"/>
              </w:rPr>
              <w:t>-</w:t>
            </w:r>
            <w:r w:rsidRPr="00F067A2">
              <w:rPr>
                <w:rStyle w:val="Magentatext"/>
                <w:color w:val="002060"/>
              </w:rPr>
              <w:t>driven honest candidate</w:t>
            </w:r>
            <w:r w:rsidR="00FB16E0" w:rsidRPr="00F067A2">
              <w:rPr>
                <w:rStyle w:val="Magentatext"/>
                <w:color w:val="002060"/>
              </w:rPr>
              <w:t>.</w:t>
            </w:r>
            <w:r w:rsidRPr="00F067A2">
              <w:rPr>
                <w:rStyle w:val="Magentatext"/>
                <w:color w:val="002060"/>
              </w:rPr>
              <w:t xml:space="preserve">  </w:t>
            </w:r>
          </w:p>
        </w:tc>
        <w:tc>
          <w:tcPr>
            <w:tcW w:w="753" w:type="pct"/>
          </w:tcPr>
          <w:p w14:paraId="307C4406" w14:textId="77777777" w:rsidR="006073AB" w:rsidRDefault="006073AB" w:rsidP="00427C94"/>
        </w:tc>
        <w:tc>
          <w:tcPr>
            <w:tcW w:w="2046" w:type="pct"/>
            <w:gridSpan w:val="3"/>
            <w:vMerge w:val="restart"/>
          </w:tcPr>
          <w:p w14:paraId="037A4AB4" w14:textId="3FE780D2" w:rsidR="006073AB" w:rsidRPr="00F067A2" w:rsidRDefault="007974E4" w:rsidP="00427C94">
            <w:pPr>
              <w:pStyle w:val="JobTitleandDegree"/>
              <w:rPr>
                <w:rStyle w:val="Magentatext"/>
                <w:color w:val="002060"/>
                <w:sz w:val="26"/>
                <w:szCs w:val="26"/>
              </w:rPr>
            </w:pPr>
            <w:r w:rsidRPr="00F067A2">
              <w:rPr>
                <w:rStyle w:val="Magentatext"/>
                <w:color w:val="002060"/>
                <w:sz w:val="26"/>
                <w:szCs w:val="26"/>
              </w:rPr>
              <w:t>Skills</w:t>
            </w:r>
          </w:p>
          <w:p w14:paraId="5AE772D5" w14:textId="22EDFB36" w:rsidR="007974E4" w:rsidRPr="009F58A6" w:rsidRDefault="007974E4" w:rsidP="00427C94">
            <w:pPr>
              <w:pStyle w:val="Company"/>
              <w:rPr>
                <w:rStyle w:val="Greentext"/>
                <w:color w:val="231F20"/>
              </w:rPr>
            </w:pPr>
            <w:r>
              <w:rPr>
                <w:rStyle w:val="Greentext"/>
                <w:color w:val="231F20"/>
              </w:rPr>
              <w:t>Known programming languages:</w:t>
            </w:r>
          </w:p>
          <w:p w14:paraId="57E11143" w14:textId="2D125A03" w:rsidR="006073AB" w:rsidRDefault="007974E4" w:rsidP="00427C94">
            <w:pPr>
              <w:pStyle w:val="SkillsBullets"/>
            </w:pPr>
            <w:r>
              <w:t>C++</w:t>
            </w:r>
            <w:r w:rsidR="000309F8">
              <w:t xml:space="preserve"> (University projects experience)</w:t>
            </w:r>
          </w:p>
          <w:p w14:paraId="4FED9E8C" w14:textId="618F487E" w:rsidR="00AA160C" w:rsidRDefault="00AA160C" w:rsidP="00427C94">
            <w:pPr>
              <w:pStyle w:val="SkillsBullets"/>
            </w:pPr>
            <w:r>
              <w:t>Python</w:t>
            </w:r>
            <w:r w:rsidR="000309F8">
              <w:t xml:space="preserve"> (DIRISA Datathon experience)</w:t>
            </w:r>
          </w:p>
          <w:p w14:paraId="01E06C13" w14:textId="369F26CB" w:rsidR="002E186B" w:rsidRDefault="00AA160C" w:rsidP="009F03BD">
            <w:pPr>
              <w:pStyle w:val="SkillsBullets"/>
            </w:pPr>
            <w:r>
              <w:t>AVR Assembly</w:t>
            </w:r>
            <w:r w:rsidR="000309F8">
              <w:t xml:space="preserve"> (1 Semester tutoring experience)</w:t>
            </w:r>
          </w:p>
          <w:p w14:paraId="6400FC43" w14:textId="1D1B1C9C" w:rsidR="00441C4A" w:rsidRDefault="00441C4A" w:rsidP="009F03BD">
            <w:pPr>
              <w:pStyle w:val="SkillsBullets"/>
              <w:numPr>
                <w:ilvl w:val="0"/>
                <w:numId w:val="0"/>
              </w:numPr>
            </w:pPr>
          </w:p>
          <w:p w14:paraId="34254279" w14:textId="77777777" w:rsidR="007C68E6" w:rsidRDefault="007C68E6" w:rsidP="009F03BD">
            <w:pPr>
              <w:pStyle w:val="SkillsBullets"/>
              <w:numPr>
                <w:ilvl w:val="0"/>
                <w:numId w:val="0"/>
              </w:numPr>
            </w:pPr>
          </w:p>
          <w:p w14:paraId="3D6D8FDC" w14:textId="52DD5F76" w:rsidR="000309F8" w:rsidRPr="00F067A2" w:rsidRDefault="000309F8" w:rsidP="000309F8">
            <w:pPr>
              <w:pStyle w:val="JobTitleandDegree"/>
              <w:rPr>
                <w:rStyle w:val="Magentatext"/>
                <w:color w:val="002060"/>
                <w:sz w:val="26"/>
                <w:szCs w:val="26"/>
              </w:rPr>
            </w:pPr>
            <w:r w:rsidRPr="00F067A2">
              <w:rPr>
                <w:rStyle w:val="Magentatext"/>
                <w:color w:val="002060"/>
                <w:sz w:val="26"/>
                <w:szCs w:val="26"/>
              </w:rPr>
              <w:t>Achievements</w:t>
            </w:r>
            <w:r w:rsidR="003C4419" w:rsidRPr="00F067A2">
              <w:rPr>
                <w:rStyle w:val="Magentatext"/>
                <w:color w:val="002060"/>
                <w:sz w:val="26"/>
                <w:szCs w:val="26"/>
              </w:rPr>
              <w:t xml:space="preserve"> and Accomplishments </w:t>
            </w:r>
          </w:p>
          <w:p w14:paraId="5549D6FD" w14:textId="17D8CEB1" w:rsidR="000309F8" w:rsidRDefault="000309F8" w:rsidP="000309F8">
            <w:pPr>
              <w:pStyle w:val="SkillsBullets"/>
            </w:pPr>
            <w:r>
              <w:t>2020 CHPC Student Cluster Competition (Second position out of 9)</w:t>
            </w:r>
          </w:p>
          <w:p w14:paraId="0CC98D4B" w14:textId="72B0AE89" w:rsidR="000309F8" w:rsidRDefault="003C4419" w:rsidP="000309F8">
            <w:pPr>
              <w:pStyle w:val="SkillsBullets"/>
            </w:pPr>
            <w:r>
              <w:t>2021 DIRISA DATATHON Challenge (Second position out of 9)</w:t>
            </w:r>
          </w:p>
          <w:p w14:paraId="7F24A252" w14:textId="645506E2" w:rsidR="003C4419" w:rsidRDefault="003C4419" w:rsidP="000309F8">
            <w:pPr>
              <w:pStyle w:val="SkillsBullets"/>
            </w:pPr>
            <w:r>
              <w:t>2021 Bridges DATA4MIA programme volunteer</w:t>
            </w:r>
          </w:p>
          <w:p w14:paraId="7BBADE10" w14:textId="77777777" w:rsidR="000309F8" w:rsidRPr="00E97CB2" w:rsidRDefault="000309F8" w:rsidP="009F03BD">
            <w:pPr>
              <w:pStyle w:val="SkillsBullets"/>
              <w:numPr>
                <w:ilvl w:val="0"/>
                <w:numId w:val="0"/>
              </w:numPr>
            </w:pPr>
          </w:p>
          <w:p w14:paraId="34AA5367" w14:textId="36E57569" w:rsidR="006073AB" w:rsidRPr="00F067A2" w:rsidRDefault="00C92AB5" w:rsidP="002E186B">
            <w:pPr>
              <w:pStyle w:val="JobTitleandDegree"/>
              <w:rPr>
                <w:rStyle w:val="Greentext"/>
                <w:color w:val="002060"/>
                <w:sz w:val="26"/>
                <w:szCs w:val="26"/>
              </w:rPr>
            </w:pPr>
            <w:r w:rsidRPr="00F067A2">
              <w:rPr>
                <w:rStyle w:val="Magentatext"/>
                <w:color w:val="002060"/>
                <w:sz w:val="26"/>
                <w:szCs w:val="26"/>
              </w:rPr>
              <w:t>Personal qualities</w:t>
            </w:r>
          </w:p>
          <w:p w14:paraId="7570855A" w14:textId="676E2DA9" w:rsidR="00C92AB5" w:rsidRDefault="00C92AB5" w:rsidP="00C92AB5">
            <w:pPr>
              <w:pStyle w:val="SkillsBullets"/>
            </w:pPr>
            <w:r>
              <w:t>Honest</w:t>
            </w:r>
          </w:p>
          <w:p w14:paraId="08DAADA6" w14:textId="7F565CC2" w:rsidR="002E186B" w:rsidRDefault="002E186B" w:rsidP="002E186B">
            <w:pPr>
              <w:pStyle w:val="SkillsBullets"/>
            </w:pPr>
            <w:r w:rsidRPr="002E186B">
              <w:t>Good listener</w:t>
            </w:r>
          </w:p>
          <w:p w14:paraId="44591651" w14:textId="7721C805" w:rsidR="00322AE1" w:rsidRDefault="00322AE1" w:rsidP="00322AE1">
            <w:pPr>
              <w:pStyle w:val="SkillsBullets"/>
            </w:pPr>
            <w:r w:rsidRPr="00322AE1">
              <w:t>Very well</w:t>
            </w:r>
            <w:r w:rsidR="004C63BE">
              <w:t>-</w:t>
            </w:r>
            <w:r w:rsidRPr="00322AE1">
              <w:t>groomed</w:t>
            </w:r>
          </w:p>
          <w:p w14:paraId="1A8C213B" w14:textId="02074ACC" w:rsidR="00AA160C" w:rsidRDefault="00AA160C" w:rsidP="00AA160C">
            <w:pPr>
              <w:pStyle w:val="SkillsBullets"/>
            </w:pPr>
            <w:r w:rsidRPr="00C92AB5">
              <w:t>Can work under pressure</w:t>
            </w:r>
          </w:p>
          <w:p w14:paraId="2DFE9C99" w14:textId="6C23BD5E" w:rsidR="006073AB" w:rsidRDefault="00AA160C" w:rsidP="00427C94">
            <w:pPr>
              <w:pStyle w:val="SkillsBullets"/>
            </w:pPr>
            <w:r w:rsidRPr="00C92AB5">
              <w:t>Ethically and morally sound character</w:t>
            </w:r>
          </w:p>
          <w:p w14:paraId="25E92C22" w14:textId="77777777" w:rsidR="000309F8" w:rsidRPr="00E97CB2" w:rsidRDefault="000309F8" w:rsidP="00FA7871">
            <w:pPr>
              <w:pStyle w:val="SkillsBullets"/>
              <w:numPr>
                <w:ilvl w:val="0"/>
                <w:numId w:val="0"/>
              </w:numPr>
            </w:pPr>
          </w:p>
          <w:p w14:paraId="2DC36669" w14:textId="3A3DB2F8" w:rsidR="0056339D" w:rsidRDefault="0056339D" w:rsidP="00675370"/>
        </w:tc>
      </w:tr>
      <w:tr w:rsidR="006073AB" w:rsidRPr="00702223" w14:paraId="74342F80" w14:textId="77777777" w:rsidTr="00E2138C">
        <w:trPr>
          <w:gridAfter w:val="1"/>
          <w:wAfter w:w="5" w:type="pct"/>
          <w:trHeight w:val="115"/>
        </w:trPr>
        <w:tc>
          <w:tcPr>
            <w:tcW w:w="847" w:type="pct"/>
            <w:shd w:val="clear" w:color="auto" w:fill="000000" w:themeFill="text1"/>
          </w:tcPr>
          <w:p w14:paraId="7DA82980" w14:textId="77777777" w:rsidR="006073AB" w:rsidRPr="00702223" w:rsidRDefault="006073AB" w:rsidP="00427C94">
            <w:pPr>
              <w:rPr>
                <w:sz w:val="6"/>
                <w:szCs w:val="6"/>
              </w:rPr>
            </w:pPr>
          </w:p>
        </w:tc>
        <w:tc>
          <w:tcPr>
            <w:tcW w:w="496" w:type="pct"/>
          </w:tcPr>
          <w:p w14:paraId="374D0970" w14:textId="77777777" w:rsidR="006073AB" w:rsidRPr="00702223" w:rsidRDefault="006073AB" w:rsidP="00427C94">
            <w:pPr>
              <w:rPr>
                <w:sz w:val="6"/>
                <w:szCs w:val="6"/>
              </w:rPr>
            </w:pPr>
          </w:p>
        </w:tc>
        <w:tc>
          <w:tcPr>
            <w:tcW w:w="853" w:type="pct"/>
            <w:shd w:val="clear" w:color="auto" w:fill="000000" w:themeFill="text1"/>
          </w:tcPr>
          <w:p w14:paraId="216FE3EF" w14:textId="77777777" w:rsidR="006073AB" w:rsidRPr="00702223" w:rsidRDefault="006073AB" w:rsidP="00427C94">
            <w:pPr>
              <w:rPr>
                <w:sz w:val="6"/>
                <w:szCs w:val="6"/>
              </w:rPr>
            </w:pPr>
          </w:p>
        </w:tc>
        <w:tc>
          <w:tcPr>
            <w:tcW w:w="753" w:type="pct"/>
          </w:tcPr>
          <w:p w14:paraId="5C87FDEC" w14:textId="77777777" w:rsidR="006073AB" w:rsidRPr="00702223" w:rsidRDefault="006073AB" w:rsidP="00427C94">
            <w:pPr>
              <w:rPr>
                <w:sz w:val="6"/>
                <w:szCs w:val="6"/>
              </w:rPr>
            </w:pPr>
          </w:p>
        </w:tc>
        <w:tc>
          <w:tcPr>
            <w:tcW w:w="2046" w:type="pct"/>
            <w:gridSpan w:val="3"/>
            <w:vMerge/>
          </w:tcPr>
          <w:p w14:paraId="6825261E" w14:textId="77777777" w:rsidR="006073AB" w:rsidRPr="00702223" w:rsidRDefault="006073AB" w:rsidP="00427C94">
            <w:pPr>
              <w:pStyle w:val="DateRange"/>
              <w:rPr>
                <w:sz w:val="6"/>
                <w:szCs w:val="6"/>
              </w:rPr>
            </w:pPr>
          </w:p>
        </w:tc>
      </w:tr>
      <w:tr w:rsidR="006073AB" w14:paraId="24D928E0" w14:textId="77777777" w:rsidTr="00E2138C">
        <w:trPr>
          <w:gridAfter w:val="1"/>
          <w:wAfter w:w="5" w:type="pct"/>
          <w:trHeight w:val="4045"/>
        </w:trPr>
        <w:tc>
          <w:tcPr>
            <w:tcW w:w="1343" w:type="pct"/>
            <w:gridSpan w:val="2"/>
          </w:tcPr>
          <w:p w14:paraId="3A5D5E2D" w14:textId="6C2C95F1" w:rsidR="00A95422" w:rsidRPr="00F067A2" w:rsidRDefault="007974E4" w:rsidP="00283199">
            <w:pPr>
              <w:pStyle w:val="JobTitleandDegree"/>
              <w:rPr>
                <w:color w:val="002060"/>
                <w:sz w:val="26"/>
                <w:szCs w:val="26"/>
              </w:rPr>
            </w:pPr>
            <w:r w:rsidRPr="00F067A2">
              <w:rPr>
                <w:rStyle w:val="Magentatext"/>
                <w:color w:val="002060"/>
                <w:sz w:val="26"/>
                <w:szCs w:val="26"/>
              </w:rPr>
              <w:t>Strengths</w:t>
            </w:r>
          </w:p>
          <w:p w14:paraId="75AC6140" w14:textId="0D097786" w:rsidR="00AA160C" w:rsidRDefault="00AA160C" w:rsidP="00AA160C">
            <w:pPr>
              <w:pStyle w:val="SkillsBullets"/>
            </w:pPr>
            <w:r>
              <w:t xml:space="preserve">Collaborative </w:t>
            </w:r>
          </w:p>
          <w:p w14:paraId="3F3B1344" w14:textId="2277D5F0" w:rsidR="00AA160C" w:rsidRDefault="00AA160C" w:rsidP="00AA160C">
            <w:pPr>
              <w:pStyle w:val="SkillsBullets"/>
            </w:pPr>
            <w:r>
              <w:t>Flexible learner</w:t>
            </w:r>
          </w:p>
          <w:p w14:paraId="7189E01B" w14:textId="4EEB8A59" w:rsidR="005A3718" w:rsidRDefault="007974E4" w:rsidP="007974E4">
            <w:pPr>
              <w:pStyle w:val="SkillsBullets"/>
            </w:pPr>
            <w:r w:rsidRPr="007974E4">
              <w:t xml:space="preserve">Dedication to </w:t>
            </w:r>
            <w:r w:rsidR="005A3718" w:rsidRPr="007974E4">
              <w:t>teamwork</w:t>
            </w:r>
          </w:p>
          <w:p w14:paraId="3D27558B" w14:textId="22283257" w:rsidR="00302F2A" w:rsidRDefault="00302F2A" w:rsidP="007974E4">
            <w:pPr>
              <w:pStyle w:val="SkillsBullets"/>
            </w:pPr>
            <w:r>
              <w:t>Can work under pressure</w:t>
            </w:r>
          </w:p>
          <w:p w14:paraId="7B0AB9A0" w14:textId="77777777" w:rsidR="00302F2A" w:rsidRDefault="005A3718" w:rsidP="00302F2A">
            <w:pPr>
              <w:pStyle w:val="SkillsBullets"/>
            </w:pPr>
            <w:r>
              <w:t>Efficient independent</w:t>
            </w:r>
            <w:r w:rsidR="007974E4" w:rsidRPr="007974E4">
              <w:t xml:space="preserve"> work</w:t>
            </w:r>
            <w:r>
              <w:t>er</w:t>
            </w:r>
          </w:p>
          <w:p w14:paraId="01C139F9" w14:textId="77777777" w:rsidR="007C68E6" w:rsidRDefault="007C68E6" w:rsidP="007C68E6">
            <w:pPr>
              <w:pStyle w:val="SkillsBullets"/>
              <w:numPr>
                <w:ilvl w:val="0"/>
                <w:numId w:val="0"/>
              </w:numPr>
              <w:ind w:left="288" w:hanging="288"/>
            </w:pPr>
          </w:p>
          <w:p w14:paraId="25202CE3" w14:textId="65803013" w:rsidR="007C68E6" w:rsidRDefault="007C68E6" w:rsidP="007C68E6">
            <w:pPr>
              <w:pStyle w:val="SkillsBullets"/>
              <w:numPr>
                <w:ilvl w:val="0"/>
                <w:numId w:val="0"/>
              </w:numPr>
              <w:ind w:left="288" w:hanging="288"/>
            </w:pPr>
          </w:p>
        </w:tc>
        <w:tc>
          <w:tcPr>
            <w:tcW w:w="1605" w:type="pct"/>
            <w:gridSpan w:val="2"/>
          </w:tcPr>
          <w:p w14:paraId="0557815E" w14:textId="77777777" w:rsidR="005A3718" w:rsidRDefault="005A3718" w:rsidP="007974E4">
            <w:pPr>
              <w:pStyle w:val="SkillsBullets"/>
              <w:numPr>
                <w:ilvl w:val="0"/>
                <w:numId w:val="0"/>
              </w:numPr>
            </w:pPr>
          </w:p>
          <w:p w14:paraId="06617812" w14:textId="77777777" w:rsidR="002064A4" w:rsidRDefault="002064A4" w:rsidP="007974E4">
            <w:pPr>
              <w:pStyle w:val="SkillsBullets"/>
              <w:numPr>
                <w:ilvl w:val="0"/>
                <w:numId w:val="0"/>
              </w:numPr>
            </w:pPr>
          </w:p>
          <w:p w14:paraId="29CFAE6E" w14:textId="4461F61D" w:rsidR="0046551A" w:rsidRDefault="009F03BD" w:rsidP="0006340F">
            <w:pPr>
              <w:pStyle w:val="SkillsBullets"/>
            </w:pPr>
            <w:r w:rsidRPr="005A3718">
              <w:t>Ability to identify and solve problems</w:t>
            </w:r>
          </w:p>
          <w:p w14:paraId="7BC55FC9" w14:textId="140F18C5" w:rsidR="009F03BD" w:rsidRPr="009F03BD" w:rsidRDefault="009F03BD" w:rsidP="009F03BD">
            <w:pPr>
              <w:pStyle w:val="SkillsBullets"/>
              <w:numPr>
                <w:ilvl w:val="0"/>
                <w:numId w:val="0"/>
              </w:numPr>
            </w:pPr>
          </w:p>
        </w:tc>
        <w:tc>
          <w:tcPr>
            <w:tcW w:w="2046" w:type="pct"/>
            <w:gridSpan w:val="3"/>
            <w:vMerge/>
          </w:tcPr>
          <w:p w14:paraId="5DF89781" w14:textId="77777777" w:rsidR="006073AB" w:rsidRDefault="006073AB" w:rsidP="00427C94">
            <w:pPr>
              <w:pStyle w:val="DateRange"/>
            </w:pPr>
          </w:p>
        </w:tc>
      </w:tr>
    </w:tbl>
    <w:p w14:paraId="3445BE25" w14:textId="77777777" w:rsidR="00913A01" w:rsidRPr="000309F8" w:rsidRDefault="00913A01" w:rsidP="00F5689F">
      <w:pPr>
        <w:rPr>
          <w:lang w:val="en-ZA"/>
        </w:rPr>
      </w:pPr>
    </w:p>
    <w:sectPr w:rsidR="00913A01" w:rsidRPr="000309F8" w:rsidSect="00913A01">
      <w:pgSz w:w="12240" w:h="15840"/>
      <w:pgMar w:top="144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A9BD8" w14:textId="77777777" w:rsidR="00990267" w:rsidRDefault="00990267" w:rsidP="00B11DD2">
      <w:pPr>
        <w:spacing w:line="240" w:lineRule="auto"/>
      </w:pPr>
      <w:r>
        <w:separator/>
      </w:r>
    </w:p>
  </w:endnote>
  <w:endnote w:type="continuationSeparator" w:id="0">
    <w:p w14:paraId="5165AE24" w14:textId="77777777" w:rsidR="00990267" w:rsidRDefault="00990267" w:rsidP="00B11D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56601" w14:textId="77777777" w:rsidR="00990267" w:rsidRDefault="00990267" w:rsidP="00B11DD2">
      <w:pPr>
        <w:spacing w:line="240" w:lineRule="auto"/>
      </w:pPr>
      <w:r>
        <w:separator/>
      </w:r>
    </w:p>
  </w:footnote>
  <w:footnote w:type="continuationSeparator" w:id="0">
    <w:p w14:paraId="1970F734" w14:textId="77777777" w:rsidR="00990267" w:rsidRDefault="00990267" w:rsidP="00B11D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050A7"/>
    <w:multiLevelType w:val="hybridMultilevel"/>
    <w:tmpl w:val="CC5A0F3C"/>
    <w:lvl w:ilvl="0" w:tplc="DCA09636">
      <w:start w:val="2"/>
      <w:numFmt w:val="bullet"/>
      <w:lvlText w:val="-"/>
      <w:lvlJc w:val="left"/>
      <w:pPr>
        <w:ind w:left="734" w:hanging="360"/>
      </w:pPr>
      <w:rPr>
        <w:rFonts w:ascii="Franklin Gothic Book" w:eastAsia="Arial" w:hAnsi="Franklin Gothic Book" w:cs="Arial" w:hint="default"/>
      </w:rPr>
    </w:lvl>
    <w:lvl w:ilvl="1" w:tplc="1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0F240D80"/>
    <w:multiLevelType w:val="hybridMultilevel"/>
    <w:tmpl w:val="10C4AACE"/>
    <w:lvl w:ilvl="0" w:tplc="1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9D4D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9D4DB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9D4DB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634E7AB2"/>
    <w:multiLevelType w:val="hybridMultilevel"/>
    <w:tmpl w:val="A426C7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2326C"/>
    <w:multiLevelType w:val="hybridMultilevel"/>
    <w:tmpl w:val="3CBE99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7D643BB1"/>
    <w:multiLevelType w:val="hybridMultilevel"/>
    <w:tmpl w:val="3CACDC38"/>
    <w:lvl w:ilvl="0" w:tplc="DCA09636">
      <w:start w:val="2"/>
      <w:numFmt w:val="bullet"/>
      <w:lvlText w:val="-"/>
      <w:lvlJc w:val="left"/>
      <w:pPr>
        <w:ind w:left="720" w:hanging="360"/>
      </w:pPr>
      <w:rPr>
        <w:rFonts w:ascii="Franklin Gothic Book" w:eastAsia="Arial" w:hAnsi="Franklin Gothic Book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23409106">
    <w:abstractNumId w:val="5"/>
  </w:num>
  <w:num w:numId="2" w16cid:durableId="312100312">
    <w:abstractNumId w:val="9"/>
  </w:num>
  <w:num w:numId="3" w16cid:durableId="1452016735">
    <w:abstractNumId w:val="8"/>
  </w:num>
  <w:num w:numId="4" w16cid:durableId="42559402">
    <w:abstractNumId w:val="2"/>
  </w:num>
  <w:num w:numId="5" w16cid:durableId="1367290914">
    <w:abstractNumId w:val="4"/>
  </w:num>
  <w:num w:numId="6" w16cid:durableId="692652560">
    <w:abstractNumId w:val="11"/>
  </w:num>
  <w:num w:numId="7" w16cid:durableId="971785749">
    <w:abstractNumId w:val="6"/>
  </w:num>
  <w:num w:numId="8" w16cid:durableId="1563248908">
    <w:abstractNumId w:val="7"/>
  </w:num>
  <w:num w:numId="9" w16cid:durableId="236868312">
    <w:abstractNumId w:val="10"/>
  </w:num>
  <w:num w:numId="10" w16cid:durableId="178737623">
    <w:abstractNumId w:val="0"/>
  </w:num>
  <w:num w:numId="11" w16cid:durableId="1676885645">
    <w:abstractNumId w:val="1"/>
  </w:num>
  <w:num w:numId="12" w16cid:durableId="1871651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0tDQ0NDE3NDA2szBV0lEKTi0uzszPAykwrQUA1Q4ozCwAAAA="/>
  </w:docVars>
  <w:rsids>
    <w:rsidRoot w:val="007C3973"/>
    <w:rsid w:val="000309F8"/>
    <w:rsid w:val="0006340F"/>
    <w:rsid w:val="000837A6"/>
    <w:rsid w:val="00087C4B"/>
    <w:rsid w:val="000B7828"/>
    <w:rsid w:val="000C6949"/>
    <w:rsid w:val="001A2988"/>
    <w:rsid w:val="001A4837"/>
    <w:rsid w:val="001D5C3F"/>
    <w:rsid w:val="001E3A6A"/>
    <w:rsid w:val="001F62B9"/>
    <w:rsid w:val="00205C84"/>
    <w:rsid w:val="002064A4"/>
    <w:rsid w:val="00225876"/>
    <w:rsid w:val="002454B3"/>
    <w:rsid w:val="00283199"/>
    <w:rsid w:val="0028320E"/>
    <w:rsid w:val="002A2B5E"/>
    <w:rsid w:val="002E186B"/>
    <w:rsid w:val="00302F2A"/>
    <w:rsid w:val="00322AE1"/>
    <w:rsid w:val="00340C75"/>
    <w:rsid w:val="003A37B9"/>
    <w:rsid w:val="003B1C74"/>
    <w:rsid w:val="003C4419"/>
    <w:rsid w:val="003E346D"/>
    <w:rsid w:val="003E6D64"/>
    <w:rsid w:val="004214C7"/>
    <w:rsid w:val="00441C4A"/>
    <w:rsid w:val="0046551A"/>
    <w:rsid w:val="004A2515"/>
    <w:rsid w:val="004C63BE"/>
    <w:rsid w:val="00504D12"/>
    <w:rsid w:val="00547E34"/>
    <w:rsid w:val="00560BA8"/>
    <w:rsid w:val="0056339D"/>
    <w:rsid w:val="005A2007"/>
    <w:rsid w:val="005A3718"/>
    <w:rsid w:val="005B38BB"/>
    <w:rsid w:val="005B401B"/>
    <w:rsid w:val="005D49CA"/>
    <w:rsid w:val="005E1427"/>
    <w:rsid w:val="006073AB"/>
    <w:rsid w:val="006123CC"/>
    <w:rsid w:val="006309F2"/>
    <w:rsid w:val="00675370"/>
    <w:rsid w:val="00686241"/>
    <w:rsid w:val="006B4D59"/>
    <w:rsid w:val="006D4A71"/>
    <w:rsid w:val="006E5829"/>
    <w:rsid w:val="00702223"/>
    <w:rsid w:val="00721C3B"/>
    <w:rsid w:val="007466F4"/>
    <w:rsid w:val="00762950"/>
    <w:rsid w:val="007974E4"/>
    <w:rsid w:val="007B6C3A"/>
    <w:rsid w:val="007C3973"/>
    <w:rsid w:val="007C4BC3"/>
    <w:rsid w:val="007C68E6"/>
    <w:rsid w:val="007D5FB9"/>
    <w:rsid w:val="007F14E6"/>
    <w:rsid w:val="00801282"/>
    <w:rsid w:val="00801768"/>
    <w:rsid w:val="00824CF9"/>
    <w:rsid w:val="0084351A"/>
    <w:rsid w:val="00851431"/>
    <w:rsid w:val="008539E9"/>
    <w:rsid w:val="0086291E"/>
    <w:rsid w:val="00873204"/>
    <w:rsid w:val="00875B9C"/>
    <w:rsid w:val="00890FF6"/>
    <w:rsid w:val="00896204"/>
    <w:rsid w:val="00913A01"/>
    <w:rsid w:val="00936FC5"/>
    <w:rsid w:val="0096565B"/>
    <w:rsid w:val="00990267"/>
    <w:rsid w:val="009B01FE"/>
    <w:rsid w:val="009F03BD"/>
    <w:rsid w:val="009F58A6"/>
    <w:rsid w:val="00A4305E"/>
    <w:rsid w:val="00A635D5"/>
    <w:rsid w:val="00A6442A"/>
    <w:rsid w:val="00A67991"/>
    <w:rsid w:val="00A82D03"/>
    <w:rsid w:val="00A95422"/>
    <w:rsid w:val="00AA160C"/>
    <w:rsid w:val="00AA27F3"/>
    <w:rsid w:val="00AA44CC"/>
    <w:rsid w:val="00AB42EF"/>
    <w:rsid w:val="00AC17F4"/>
    <w:rsid w:val="00AC35B9"/>
    <w:rsid w:val="00B037D4"/>
    <w:rsid w:val="00B11DD2"/>
    <w:rsid w:val="00B3555B"/>
    <w:rsid w:val="00B50EF8"/>
    <w:rsid w:val="00B739E3"/>
    <w:rsid w:val="00B75AD7"/>
    <w:rsid w:val="00B80EE9"/>
    <w:rsid w:val="00B92505"/>
    <w:rsid w:val="00B9252A"/>
    <w:rsid w:val="00BC4EDB"/>
    <w:rsid w:val="00BD6B54"/>
    <w:rsid w:val="00BE191C"/>
    <w:rsid w:val="00BF1246"/>
    <w:rsid w:val="00C24435"/>
    <w:rsid w:val="00C45945"/>
    <w:rsid w:val="00C52623"/>
    <w:rsid w:val="00C65432"/>
    <w:rsid w:val="00C67A30"/>
    <w:rsid w:val="00C764ED"/>
    <w:rsid w:val="00C8183F"/>
    <w:rsid w:val="00C83E97"/>
    <w:rsid w:val="00C85B84"/>
    <w:rsid w:val="00C92AB5"/>
    <w:rsid w:val="00CC77D2"/>
    <w:rsid w:val="00CE040E"/>
    <w:rsid w:val="00CF130A"/>
    <w:rsid w:val="00D27140"/>
    <w:rsid w:val="00D82450"/>
    <w:rsid w:val="00D87E03"/>
    <w:rsid w:val="00DC1310"/>
    <w:rsid w:val="00E03C0D"/>
    <w:rsid w:val="00E10DEF"/>
    <w:rsid w:val="00E2138C"/>
    <w:rsid w:val="00E62BC6"/>
    <w:rsid w:val="00E6525B"/>
    <w:rsid w:val="00E97CB2"/>
    <w:rsid w:val="00ED1DA5"/>
    <w:rsid w:val="00ED220A"/>
    <w:rsid w:val="00ED2B13"/>
    <w:rsid w:val="00ED6E70"/>
    <w:rsid w:val="00EF10F2"/>
    <w:rsid w:val="00F067A2"/>
    <w:rsid w:val="00F1443D"/>
    <w:rsid w:val="00F41ACF"/>
    <w:rsid w:val="00F5689F"/>
    <w:rsid w:val="00F70615"/>
    <w:rsid w:val="00F7064C"/>
    <w:rsid w:val="00F71DC0"/>
    <w:rsid w:val="00FA3C8D"/>
    <w:rsid w:val="00FA7871"/>
    <w:rsid w:val="00FB16E0"/>
    <w:rsid w:val="00FC3993"/>
    <w:rsid w:val="00FC78D4"/>
    <w:rsid w:val="00FE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E03F3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3AB"/>
    <w:pPr>
      <w:spacing w:line="312" w:lineRule="auto"/>
    </w:pPr>
    <w:rPr>
      <w:rFonts w:eastAsia="Arial" w:cs="Arial"/>
      <w:color w:val="231F20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CC77D2"/>
    <w:pPr>
      <w:spacing w:before="240" w:line="240" w:lineRule="auto"/>
      <w:outlineLvl w:val="0"/>
    </w:pPr>
    <w:rPr>
      <w:b/>
      <w:bCs/>
      <w:color w:val="auto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semiHidden/>
    <w:rsid w:val="006073AB"/>
    <w:rPr>
      <w:rFonts w:eastAsia="Arial" w:cs="Arial"/>
      <w:b/>
      <w:bCs/>
      <w:sz w:val="18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6073AB"/>
    <w:pPr>
      <w:spacing w:before="40" w:line="360" w:lineRule="auto"/>
    </w:pPr>
    <w:rPr>
      <w:color w:val="auto"/>
    </w:rPr>
  </w:style>
  <w:style w:type="paragraph" w:customStyle="1" w:styleId="SkillsBullets">
    <w:name w:val="Skills Bullets"/>
    <w:basedOn w:val="BulletsSkills"/>
    <w:qFormat/>
    <w:rsid w:val="00225876"/>
    <w:pPr>
      <w:spacing w:before="240" w:line="312" w:lineRule="auto"/>
      <w:contextualSpacing/>
    </w:pPr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"/>
    <w:qFormat/>
    <w:rsid w:val="009F58A6"/>
    <w:pPr>
      <w:spacing w:before="27" w:after="240" w:line="216" w:lineRule="auto"/>
      <w:outlineLvl w:val="0"/>
    </w:pPr>
    <w:rPr>
      <w:rFonts w:asciiTheme="majorHAnsi" w:hAnsiTheme="majorHAnsi"/>
      <w:b/>
      <w:sz w:val="96"/>
    </w:rPr>
  </w:style>
  <w:style w:type="character" w:customStyle="1" w:styleId="TitleChar">
    <w:name w:val="Title Char"/>
    <w:basedOn w:val="DefaultParagraphFont"/>
    <w:link w:val="Title"/>
    <w:uiPriority w:val="1"/>
    <w:rsid w:val="009F58A6"/>
    <w:rPr>
      <w:rFonts w:asciiTheme="majorHAnsi" w:eastAsia="Arial" w:hAnsiTheme="majorHAnsi" w:cs="Arial"/>
      <w:b/>
      <w:color w:val="231F20"/>
      <w:sz w:val="96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9F58A6"/>
    <w:pPr>
      <w:spacing w:line="240" w:lineRule="auto"/>
      <w:ind w:left="0"/>
    </w:pPr>
    <w:rPr>
      <w:rFonts w:asciiTheme="majorHAnsi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9F58A6"/>
    <w:rPr>
      <w:rFonts w:asciiTheme="majorHAnsi" w:eastAsia="Arial" w:hAnsiTheme="majorHAnsi" w:cs="Arial"/>
      <w:color w:val="231F20"/>
      <w:sz w:val="43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913A01"/>
    <w:pPr>
      <w:spacing w:before="240"/>
      <w:ind w:left="14"/>
    </w:pPr>
    <w:rPr>
      <w:b/>
      <w:bCs/>
      <w:color w:val="auto"/>
      <w:szCs w:val="20"/>
    </w:rPr>
  </w:style>
  <w:style w:type="paragraph" w:customStyle="1" w:styleId="DateRange">
    <w:name w:val="Date Range"/>
    <w:basedOn w:val="Normal"/>
    <w:qFormat/>
    <w:rsid w:val="006073AB"/>
    <w:pPr>
      <w:spacing w:before="240" w:line="240" w:lineRule="auto"/>
    </w:pPr>
    <w:rPr>
      <w:szCs w:val="24"/>
    </w:rPr>
  </w:style>
  <w:style w:type="paragraph" w:customStyle="1" w:styleId="JobTitleandDegree">
    <w:name w:val="Job Title and Degree"/>
    <w:basedOn w:val="Normal"/>
    <w:qFormat/>
    <w:rsid w:val="009F58A6"/>
    <w:pPr>
      <w:spacing w:before="100" w:line="240" w:lineRule="auto"/>
    </w:pPr>
    <w:rPr>
      <w:rFonts w:asciiTheme="majorHAnsi" w:hAnsiTheme="majorHAnsi"/>
      <w:sz w:val="22"/>
    </w:rPr>
  </w:style>
  <w:style w:type="character" w:customStyle="1" w:styleId="Greentext">
    <w:name w:val="Green text"/>
    <w:uiPriority w:val="1"/>
    <w:qFormat/>
    <w:rsid w:val="009F58A6"/>
    <w:rPr>
      <w:color w:val="7CA655" w:themeColor="text2"/>
    </w:rPr>
  </w:style>
  <w:style w:type="paragraph" w:customStyle="1" w:styleId="Jobdescription">
    <w:name w:val="Job description"/>
    <w:basedOn w:val="Normal"/>
    <w:qFormat/>
    <w:rsid w:val="009F58A6"/>
    <w:pPr>
      <w:spacing w:after="600" w:line="240" w:lineRule="auto"/>
      <w:ind w:left="14"/>
    </w:pPr>
  </w:style>
  <w:style w:type="paragraph" w:customStyle="1" w:styleId="SchoolName">
    <w:name w:val="School Name"/>
    <w:basedOn w:val="Normal"/>
    <w:qFormat/>
    <w:rsid w:val="00D87E03"/>
    <w:pPr>
      <w:spacing w:line="240" w:lineRule="auto"/>
      <w:ind w:left="1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85B84"/>
    <w:rPr>
      <w:rFonts w:eastAsia="Arial" w:cs="Arial"/>
      <w:color w:val="231F20"/>
      <w:sz w:val="16"/>
      <w:szCs w:val="16"/>
      <w:lang w:bidi="en-US"/>
    </w:rPr>
  </w:style>
  <w:style w:type="paragraph" w:customStyle="1" w:styleId="Objective">
    <w:name w:val="Objective"/>
    <w:basedOn w:val="Normal"/>
    <w:qFormat/>
    <w:rsid w:val="00913A01"/>
    <w:pPr>
      <w:spacing w:before="240" w:line="247" w:lineRule="auto"/>
      <w:ind w:left="14"/>
    </w:pPr>
    <w:rPr>
      <w:color w:val="auto"/>
      <w:sz w:val="20"/>
    </w:rPr>
  </w:style>
  <w:style w:type="character" w:customStyle="1" w:styleId="Bluetext">
    <w:name w:val="Blue text"/>
    <w:uiPriority w:val="1"/>
    <w:qFormat/>
    <w:rsid w:val="009F58A6"/>
    <w:rPr>
      <w:color w:val="4495A2" w:themeColor="accent3"/>
    </w:rPr>
  </w:style>
  <w:style w:type="paragraph" w:customStyle="1" w:styleId="Company">
    <w:name w:val="Company"/>
    <w:basedOn w:val="Normal"/>
    <w:qFormat/>
    <w:rsid w:val="006073AB"/>
    <w:rPr>
      <w:rFonts w:asciiTheme="majorHAnsi" w:hAnsiTheme="majorHAnsi"/>
      <w:sz w:val="22"/>
    </w:rPr>
  </w:style>
  <w:style w:type="character" w:customStyle="1" w:styleId="Magentatext">
    <w:name w:val="Magenta text"/>
    <w:uiPriority w:val="1"/>
    <w:qFormat/>
    <w:rsid w:val="006073AB"/>
    <w:rPr>
      <w:color w:val="AA5881" w:themeColor="accent4"/>
    </w:rPr>
  </w:style>
  <w:style w:type="character" w:customStyle="1" w:styleId="Graytext">
    <w:name w:val="Gray text"/>
    <w:uiPriority w:val="1"/>
    <w:qFormat/>
    <w:rsid w:val="006073AB"/>
    <w:rPr>
      <w:color w:val="808080" w:themeColor="background1" w:themeShade="80"/>
    </w:rPr>
  </w:style>
  <w:style w:type="paragraph" w:styleId="Header">
    <w:name w:val="header"/>
    <w:basedOn w:val="Normal"/>
    <w:link w:val="HeaderChar"/>
    <w:uiPriority w:val="99"/>
    <w:rsid w:val="00B11DD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3AB"/>
    <w:rPr>
      <w:rFonts w:eastAsia="Arial" w:cs="Arial"/>
      <w:color w:val="231F20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B11DD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73AB"/>
    <w:rPr>
      <w:rFonts w:eastAsia="Arial" w:cs="Arial"/>
      <w:color w:val="231F20"/>
      <w:sz w:val="18"/>
      <w:szCs w:val="16"/>
      <w:lang w:bidi="en-US"/>
    </w:rPr>
  </w:style>
  <w:style w:type="paragraph" w:customStyle="1" w:styleId="ContactInfo">
    <w:name w:val="Contact Info"/>
    <w:basedOn w:val="Normal"/>
    <w:uiPriority w:val="3"/>
    <w:qFormat/>
    <w:rsid w:val="001E3A6A"/>
    <w:pPr>
      <w:widowControl/>
      <w:autoSpaceDE/>
      <w:autoSpaceDN/>
      <w:spacing w:line="240" w:lineRule="auto"/>
      <w:jc w:val="center"/>
    </w:pPr>
    <w:rPr>
      <w:rFonts w:eastAsiaTheme="minorHAnsi" w:cstheme="minorBidi"/>
      <w:color w:val="595959" w:themeColor="text1" w:themeTint="A6"/>
      <w:sz w:val="24"/>
      <w:szCs w:val="22"/>
      <w:lang w:bidi="ar-SA"/>
    </w:rPr>
  </w:style>
  <w:style w:type="paragraph" w:styleId="ListBullet">
    <w:name w:val="List Bullet"/>
    <w:basedOn w:val="Normal"/>
    <w:uiPriority w:val="11"/>
    <w:qFormat/>
    <w:rsid w:val="001E3A6A"/>
    <w:pPr>
      <w:widowControl/>
      <w:numPr>
        <w:numId w:val="12"/>
      </w:numPr>
      <w:autoSpaceDE/>
      <w:autoSpaceDN/>
      <w:spacing w:before="120" w:line="240" w:lineRule="auto"/>
    </w:pPr>
    <w:rPr>
      <w:rFonts w:eastAsiaTheme="minorHAnsi" w:cstheme="minorBidi"/>
      <w:color w:val="595959" w:themeColor="text1" w:themeTint="A6"/>
      <w:sz w:val="24"/>
      <w:szCs w:val="22"/>
      <w:lang w:bidi="ar-SA"/>
    </w:rPr>
  </w:style>
  <w:style w:type="character" w:styleId="IntenseEmphasis">
    <w:name w:val="Intense Emphasis"/>
    <w:basedOn w:val="DefaultParagraphFont"/>
    <w:uiPriority w:val="2"/>
    <w:rsid w:val="001E3A6A"/>
    <w:rPr>
      <w:b/>
      <w:iCs/>
      <w:color w:val="262626" w:themeColor="text1" w:themeTint="D9"/>
    </w:rPr>
  </w:style>
  <w:style w:type="paragraph" w:customStyle="1" w:styleId="ContactInfoEmphasis">
    <w:name w:val="Contact Info Emphasis"/>
    <w:basedOn w:val="Normal"/>
    <w:uiPriority w:val="4"/>
    <w:qFormat/>
    <w:rsid w:val="001E3A6A"/>
    <w:pPr>
      <w:widowControl/>
      <w:autoSpaceDE/>
      <w:autoSpaceDN/>
      <w:spacing w:line="240" w:lineRule="auto"/>
      <w:jc w:val="center"/>
    </w:pPr>
    <w:rPr>
      <w:rFonts w:eastAsiaTheme="minorHAnsi" w:cstheme="minorBidi"/>
      <w:b/>
      <w:color w:val="A9D4DB" w:themeColor="accent1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Nduvho.Ramashia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NduvhoEdward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linkedin.com/in/NduvhoEdwar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Office.Desktop_8wekyb3d8bbwe\LocalCache\Roaming\Microsoft\Templates\Geometric%20resume.dotx" TargetMode="External"/></Relationship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0">
      <a:majorFont>
        <a:latin typeface="Franklin Gothic Medium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1C882F4-77FA-4C27-817B-B0C7EA7176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09AD72-8851-4433-87C5-906F8C788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2B53F7-D122-4A81-B78A-2DFA9F62676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Geometric resume.dotx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2020-07-25T21:58:00Z</dcterms:created>
  <dcterms:modified xsi:type="dcterms:W3CDTF">2022-07-20T17:10:00Z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